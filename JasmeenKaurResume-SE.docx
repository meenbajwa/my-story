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w100three-column-section"/>
        <w:tblW w:w="5000" w:type="pct"/>
        <w:jc w:val="center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499"/>
      </w:tblGrid>
      <w:tr w:rsidR="001F1519" w14:paraId="7675DD63" w14:textId="77777777">
        <w:trPr>
          <w:jc w:val="center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56F159" w14:textId="77777777" w:rsidR="001F1519" w:rsidRDefault="00000000">
            <w:pPr>
              <w:spacing w:line="0" w:lineRule="atLeast"/>
              <w:jc w:val="center"/>
              <w:rPr>
                <w:sz w:val="0"/>
                <w:szCs w:val="0"/>
              </w:rPr>
            </w:pPr>
            <w:r>
              <w:rPr>
                <w:b/>
                <w:bCs/>
                <w:sz w:val="32"/>
                <w:szCs w:val="32"/>
              </w:rPr>
              <w:t>Jasmeen Kaur</w:t>
            </w:r>
          </w:p>
        </w:tc>
      </w:tr>
    </w:tbl>
    <w:p w14:paraId="22BB1B0C" w14:textId="77777777" w:rsidR="001F1519" w:rsidRDefault="001F1519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499"/>
      </w:tblGrid>
      <w:tr w:rsidR="001F1519" w14:paraId="27B704A7" w14:textId="77777777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096D67" w14:textId="77777777" w:rsidR="001F1519" w:rsidRDefault="00000000">
            <w:pPr>
              <w:spacing w:line="0" w:lineRule="atLeast"/>
              <w:jc w:val="center"/>
              <w:rPr>
                <w:sz w:val="0"/>
                <w:szCs w:val="0"/>
              </w:rPr>
            </w:pPr>
            <w:r>
              <w:rPr>
                <w:sz w:val="22"/>
                <w:szCs w:val="22"/>
              </w:rPr>
              <w:t>(519) 551</w:t>
            </w:r>
            <w:r>
              <w:rPr>
                <w:sz w:val="22"/>
                <w:szCs w:val="22"/>
              </w:rPr>
              <w:noBreakHyphen/>
              <w:t>5088 </w:t>
            </w:r>
            <w:r>
              <w:rPr>
                <w:color w:val="000000"/>
                <w:sz w:val="22"/>
                <w:szCs w:val="22"/>
              </w:rPr>
              <w:t xml:space="preserve">  </w:t>
            </w:r>
            <w:hyperlink r:id="rId5" w:history="1">
              <w:r w:rsidR="001F1519">
                <w:rPr>
                  <w:color w:val="000000"/>
                  <w:sz w:val="22"/>
                  <w:szCs w:val="22"/>
                </w:rPr>
                <w:t>jasmeen1@uwindsor.ca</w:t>
              </w:r>
            </w:hyperlink>
            <w:r>
              <w:rPr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  </w:t>
            </w:r>
            <w:hyperlink r:id="rId6" w:history="1">
              <w:r w:rsidR="001F1519">
                <w:rPr>
                  <w:color w:val="000000"/>
                  <w:sz w:val="22"/>
                  <w:szCs w:val="22"/>
                </w:rPr>
                <w:t>www.linkedin.com/in/jasmeen</w:t>
              </w:r>
              <w:r w:rsidR="001F1519">
                <w:rPr>
                  <w:color w:val="000000"/>
                  <w:sz w:val="22"/>
                  <w:szCs w:val="22"/>
                </w:rPr>
                <w:noBreakHyphen/>
                <w:t>bajwa</w:t>
              </w:r>
              <w:r w:rsidR="001F1519">
                <w:rPr>
                  <w:color w:val="000000"/>
                  <w:sz w:val="22"/>
                  <w:szCs w:val="22"/>
                </w:rPr>
                <w:noBreakHyphen/>
                <w:t>15078020a</w:t>
              </w:r>
            </w:hyperlink>
            <w:r>
              <w:rPr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  </w:t>
            </w:r>
            <w:r>
              <w:rPr>
                <w:sz w:val="22"/>
                <w:szCs w:val="22"/>
              </w:rPr>
              <w:t>Windsor, ON, CA</w:t>
            </w:r>
          </w:p>
        </w:tc>
      </w:tr>
    </w:tbl>
    <w:p w14:paraId="333A344A" w14:textId="77777777" w:rsidR="001F1519" w:rsidRDefault="001F1519">
      <w:pPr>
        <w:rPr>
          <w:sz w:val="22"/>
          <w:szCs w:val="22"/>
        </w:rPr>
      </w:pPr>
    </w:p>
    <w:p w14:paraId="7BBD03F5" w14:textId="48E17A54" w:rsidR="001F1519" w:rsidRPr="00556ABA" w:rsidRDefault="00000000" w:rsidP="00556ABA">
      <w:pPr>
        <w:pBdr>
          <w:bottom w:val="single" w:sz="24" w:space="4" w:color="808080"/>
        </w:pBdr>
        <w:spacing w:line="280" w:lineRule="atLeast"/>
        <w:rPr>
          <w:sz w:val="28"/>
          <w:szCs w:val="28"/>
        </w:rPr>
      </w:pPr>
      <w:r>
        <w:rPr>
          <w:sz w:val="28"/>
          <w:szCs w:val="28"/>
        </w:rPr>
        <w:t xml:space="preserve">Profile </w:t>
      </w:r>
      <w:r w:rsidR="00B47C3F">
        <w:rPr>
          <w:sz w:val="28"/>
          <w:szCs w:val="28"/>
        </w:rPr>
        <w:t>o</w:t>
      </w:r>
      <w:r>
        <w:rPr>
          <w:sz w:val="28"/>
          <w:szCs w:val="28"/>
        </w:rPr>
        <w:t>f Skills</w:t>
      </w:r>
    </w:p>
    <w:p w14:paraId="1479B9FD" w14:textId="53C3D44E" w:rsidR="00657E34" w:rsidRDefault="00000000" w:rsidP="00657E34">
      <w:pPr>
        <w:numPr>
          <w:ilvl w:val="0"/>
          <w:numId w:val="1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Graduate student in Applied Computing with specialization in Artificial Intelligence and Machine Learnin</w:t>
      </w:r>
      <w:r w:rsidR="00657E34">
        <w:rPr>
          <w:sz w:val="22"/>
          <w:szCs w:val="22"/>
        </w:rPr>
        <w:t>g, and Data Engineering</w:t>
      </w:r>
    </w:p>
    <w:p w14:paraId="2F58C182" w14:textId="77777777" w:rsidR="0067224C" w:rsidRPr="0067224C" w:rsidRDefault="0067224C" w:rsidP="00657E34">
      <w:pPr>
        <w:numPr>
          <w:ilvl w:val="0"/>
          <w:numId w:val="1"/>
        </w:numPr>
        <w:spacing w:line="220" w:lineRule="atLeast"/>
        <w:ind w:hanging="409"/>
        <w:rPr>
          <w:sz w:val="22"/>
          <w:szCs w:val="22"/>
        </w:rPr>
      </w:pPr>
      <w:r w:rsidRPr="0067224C">
        <w:rPr>
          <w:lang w:val="en-CA" w:bidi="pa-IN"/>
        </w:rPr>
        <w:t>Coordinated technical design, development, and unit testing of full-stack systems and REST APIs, applying SDLC practices and resolving application defects across financial and web platforms</w:t>
      </w:r>
    </w:p>
    <w:p w14:paraId="21ED89BB" w14:textId="3A3F742D" w:rsidR="00657E34" w:rsidRPr="00657E34" w:rsidRDefault="00657E34" w:rsidP="00657E34">
      <w:pPr>
        <w:numPr>
          <w:ilvl w:val="0"/>
          <w:numId w:val="1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D</w:t>
      </w:r>
      <w:r w:rsidRPr="00657E34">
        <w:rPr>
          <w:sz w:val="22"/>
          <w:szCs w:val="22"/>
        </w:rPr>
        <w:t>evelop</w:t>
      </w:r>
      <w:r>
        <w:rPr>
          <w:sz w:val="22"/>
          <w:szCs w:val="22"/>
        </w:rPr>
        <w:t>ed</w:t>
      </w:r>
      <w:r w:rsidRPr="00657E34">
        <w:rPr>
          <w:sz w:val="22"/>
          <w:szCs w:val="22"/>
        </w:rPr>
        <w:t xml:space="preserve"> ETL workflows, REST APIs, and machine learning models for real-world applications</w:t>
      </w:r>
    </w:p>
    <w:p w14:paraId="77034795" w14:textId="77777777" w:rsidR="001F1519" w:rsidRDefault="00000000">
      <w:pPr>
        <w:numPr>
          <w:ilvl w:val="0"/>
          <w:numId w:val="1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Coordinated with 5+ faculty members and peers to gather requirements and document AI solutions for agricultural disease detection</w:t>
      </w:r>
    </w:p>
    <w:p w14:paraId="0814B674" w14:textId="3F71B680" w:rsidR="00B47C3F" w:rsidRPr="00B47C3F" w:rsidRDefault="00B47C3F" w:rsidP="00B47C3F">
      <w:pPr>
        <w:numPr>
          <w:ilvl w:val="0"/>
          <w:numId w:val="1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Applied Python and R to build and evaluate 3+ ML models using statistical validation techniques including cross validation and F1 scoring</w:t>
      </w:r>
    </w:p>
    <w:p w14:paraId="34B32162" w14:textId="1169678C" w:rsidR="00556ABA" w:rsidRPr="0031590E" w:rsidRDefault="00CC7DDE" w:rsidP="0031590E">
      <w:pPr>
        <w:numPr>
          <w:ilvl w:val="0"/>
          <w:numId w:val="1"/>
        </w:numPr>
        <w:spacing w:line="220" w:lineRule="atLeast"/>
        <w:ind w:hanging="409"/>
        <w:rPr>
          <w:sz w:val="22"/>
          <w:szCs w:val="22"/>
        </w:rPr>
      </w:pPr>
      <w:r w:rsidRPr="00CC7DDE">
        <w:rPr>
          <w:sz w:val="22"/>
          <w:szCs w:val="22"/>
        </w:rPr>
        <w:t>Integrated</w:t>
      </w:r>
      <w:r>
        <w:rPr>
          <w:sz w:val="22"/>
          <w:szCs w:val="22"/>
        </w:rPr>
        <w:t xml:space="preserve"> analytical techniques to improve model performance by 12% through feature engineering and hyperparameter tuning</w:t>
      </w:r>
    </w:p>
    <w:p w14:paraId="7BF1BD9D" w14:textId="44B0ACC9" w:rsidR="001F1519" w:rsidRPr="00556ABA" w:rsidRDefault="00000000" w:rsidP="00556ABA">
      <w:pPr>
        <w:pBdr>
          <w:bottom w:val="single" w:sz="24" w:space="0" w:color="808080"/>
        </w:pBdr>
        <w:spacing w:line="280" w:lineRule="atLeast"/>
        <w:rPr>
          <w:sz w:val="28"/>
          <w:szCs w:val="28"/>
        </w:rPr>
      </w:pPr>
      <w:r>
        <w:rPr>
          <w:sz w:val="28"/>
          <w:szCs w:val="28"/>
        </w:rPr>
        <w:t>Technical Skills</w:t>
      </w:r>
    </w:p>
    <w:p w14:paraId="040429B9" w14:textId="1B0B201B" w:rsidR="001F1519" w:rsidRDefault="00000000">
      <w:pPr>
        <w:numPr>
          <w:ilvl w:val="0"/>
          <w:numId w:val="2"/>
        </w:numPr>
        <w:spacing w:line="220" w:lineRule="atLeast"/>
        <w:ind w:hanging="409"/>
        <w:rPr>
          <w:sz w:val="22"/>
          <w:szCs w:val="22"/>
        </w:rPr>
      </w:pPr>
      <w:r>
        <w:rPr>
          <w:b/>
          <w:bCs/>
          <w:sz w:val="22"/>
          <w:szCs w:val="22"/>
        </w:rPr>
        <w:t>Programming Languages</w:t>
      </w:r>
      <w:r>
        <w:rPr>
          <w:sz w:val="22"/>
          <w:szCs w:val="22"/>
        </w:rPr>
        <w:t xml:space="preserve">: </w:t>
      </w:r>
      <w:r w:rsidR="0031590E" w:rsidRPr="0031590E">
        <w:rPr>
          <w:sz w:val="22"/>
          <w:szCs w:val="22"/>
        </w:rPr>
        <w:t>Python, R, Java, C++, JavaScript, Node.js, SQL</w:t>
      </w:r>
    </w:p>
    <w:p w14:paraId="37E3F0E3" w14:textId="3E9D114D" w:rsidR="00B47C3F" w:rsidRDefault="00B47C3F">
      <w:pPr>
        <w:numPr>
          <w:ilvl w:val="0"/>
          <w:numId w:val="2"/>
        </w:numPr>
        <w:spacing w:line="220" w:lineRule="atLeast"/>
        <w:ind w:hanging="409"/>
        <w:rPr>
          <w:sz w:val="22"/>
          <w:szCs w:val="22"/>
        </w:rPr>
      </w:pPr>
      <w:r>
        <w:rPr>
          <w:b/>
          <w:bCs/>
          <w:sz w:val="22"/>
          <w:szCs w:val="22"/>
        </w:rPr>
        <w:t>Python Libraries:</w:t>
      </w:r>
      <w:r>
        <w:rPr>
          <w:sz w:val="22"/>
          <w:szCs w:val="22"/>
        </w:rPr>
        <w:t xml:space="preserve"> Pandas, NumPy, Scikit-learn, TensorFlow, Matplotlib</w:t>
      </w:r>
    </w:p>
    <w:p w14:paraId="6FC800EC" w14:textId="2255D2E9" w:rsidR="00657E34" w:rsidRDefault="00657E34">
      <w:pPr>
        <w:numPr>
          <w:ilvl w:val="0"/>
          <w:numId w:val="2"/>
        </w:numPr>
        <w:spacing w:line="220" w:lineRule="atLeast"/>
        <w:ind w:hanging="409"/>
        <w:rPr>
          <w:sz w:val="22"/>
          <w:szCs w:val="22"/>
        </w:rPr>
      </w:pPr>
      <w:r w:rsidRPr="00657E34">
        <w:rPr>
          <w:b/>
          <w:bCs/>
          <w:sz w:val="22"/>
          <w:szCs w:val="22"/>
        </w:rPr>
        <w:t>Data Engineering &amp; Big Data:</w:t>
      </w:r>
      <w:r w:rsidRPr="00657E34">
        <w:rPr>
          <w:sz w:val="22"/>
          <w:szCs w:val="22"/>
        </w:rPr>
        <w:t xml:space="preserve"> Apache Kafka, Apache Spark, Airflow, ETL Pipelines, Data Modeling</w:t>
      </w:r>
      <w:r w:rsidR="00556ABA">
        <w:rPr>
          <w:sz w:val="22"/>
          <w:szCs w:val="22"/>
        </w:rPr>
        <w:t xml:space="preserve">, </w:t>
      </w:r>
      <w:r w:rsidR="00556ABA" w:rsidRPr="00556ABA">
        <w:rPr>
          <w:sz w:val="22"/>
          <w:szCs w:val="22"/>
        </w:rPr>
        <w:t>Big Data (HDFS/DaaS)</w:t>
      </w:r>
      <w:r w:rsidR="00CC7DDE">
        <w:rPr>
          <w:sz w:val="22"/>
          <w:szCs w:val="22"/>
        </w:rPr>
        <w:t xml:space="preserve">, Data Masking, Data </w:t>
      </w:r>
      <w:proofErr w:type="spellStart"/>
      <w:r w:rsidR="00CC7DDE">
        <w:rPr>
          <w:sz w:val="22"/>
          <w:szCs w:val="22"/>
        </w:rPr>
        <w:t>Subsetting</w:t>
      </w:r>
      <w:proofErr w:type="spellEnd"/>
    </w:p>
    <w:p w14:paraId="49507948" w14:textId="2763D7CB" w:rsidR="001F1519" w:rsidRPr="00B47C3F" w:rsidRDefault="00000000" w:rsidP="00B47C3F">
      <w:pPr>
        <w:numPr>
          <w:ilvl w:val="0"/>
          <w:numId w:val="2"/>
        </w:numPr>
        <w:spacing w:line="220" w:lineRule="atLeast"/>
        <w:ind w:hanging="409"/>
        <w:rPr>
          <w:sz w:val="22"/>
          <w:szCs w:val="22"/>
        </w:rPr>
      </w:pPr>
      <w:r>
        <w:rPr>
          <w:b/>
          <w:bCs/>
          <w:sz w:val="22"/>
          <w:szCs w:val="22"/>
        </w:rPr>
        <w:t>Machine Learning and AI:</w:t>
      </w:r>
      <w:r>
        <w:rPr>
          <w:sz w:val="22"/>
          <w:szCs w:val="22"/>
        </w:rPr>
        <w:t xml:space="preserve"> Convolutional Neural Network, ResNet50, Image Classification, Model Validation, Feature Engineering</w:t>
      </w:r>
    </w:p>
    <w:p w14:paraId="2F499327" w14:textId="77777777" w:rsidR="001F1519" w:rsidRDefault="00000000">
      <w:pPr>
        <w:numPr>
          <w:ilvl w:val="0"/>
          <w:numId w:val="2"/>
        </w:numPr>
        <w:spacing w:line="220" w:lineRule="atLeast"/>
        <w:ind w:hanging="409"/>
        <w:rPr>
          <w:sz w:val="22"/>
          <w:szCs w:val="22"/>
        </w:rPr>
      </w:pPr>
      <w:r>
        <w:rPr>
          <w:b/>
          <w:bCs/>
          <w:sz w:val="22"/>
          <w:szCs w:val="22"/>
        </w:rPr>
        <w:t>R Tools:</w:t>
      </w:r>
      <w:r>
        <w:rPr>
          <w:sz w:val="22"/>
          <w:szCs w:val="22"/>
        </w:rPr>
        <w:t xml:space="preserve"> ggplot2, Statistical Model, Data Visualization</w:t>
      </w:r>
    </w:p>
    <w:p w14:paraId="349F0A66" w14:textId="0DFE7761" w:rsidR="001F1519" w:rsidRDefault="00000000">
      <w:pPr>
        <w:numPr>
          <w:ilvl w:val="0"/>
          <w:numId w:val="2"/>
        </w:numPr>
        <w:spacing w:line="220" w:lineRule="atLeast"/>
        <w:ind w:hanging="409"/>
        <w:rPr>
          <w:sz w:val="22"/>
          <w:szCs w:val="22"/>
        </w:rPr>
      </w:pPr>
      <w:r>
        <w:rPr>
          <w:b/>
          <w:bCs/>
          <w:sz w:val="22"/>
          <w:szCs w:val="22"/>
        </w:rPr>
        <w:t>Databases:</w:t>
      </w:r>
      <w:r>
        <w:rPr>
          <w:sz w:val="22"/>
          <w:szCs w:val="22"/>
        </w:rPr>
        <w:t xml:space="preserve"> SQL,</w:t>
      </w:r>
      <w:r w:rsidR="00657E34">
        <w:rPr>
          <w:sz w:val="22"/>
          <w:szCs w:val="22"/>
        </w:rPr>
        <w:t xml:space="preserve"> </w:t>
      </w:r>
      <w:r w:rsidR="00657E34" w:rsidRPr="00657E34">
        <w:rPr>
          <w:sz w:val="22"/>
          <w:szCs w:val="22"/>
        </w:rPr>
        <w:t>PostgreSQL</w:t>
      </w:r>
      <w:r w:rsidR="00657E34">
        <w:rPr>
          <w:sz w:val="22"/>
          <w:szCs w:val="22"/>
        </w:rPr>
        <w:t xml:space="preserve">, </w:t>
      </w:r>
      <w:r>
        <w:rPr>
          <w:sz w:val="22"/>
          <w:szCs w:val="22"/>
        </w:rPr>
        <w:t>MongoDB Atlas</w:t>
      </w:r>
    </w:p>
    <w:p w14:paraId="545EAC9E" w14:textId="5B7E3EDD" w:rsidR="001F1519" w:rsidRDefault="00000000">
      <w:pPr>
        <w:numPr>
          <w:ilvl w:val="0"/>
          <w:numId w:val="2"/>
        </w:numPr>
        <w:spacing w:line="220" w:lineRule="atLeast"/>
        <w:ind w:hanging="409"/>
        <w:rPr>
          <w:sz w:val="22"/>
          <w:szCs w:val="22"/>
        </w:rPr>
      </w:pPr>
      <w:r>
        <w:rPr>
          <w:b/>
          <w:bCs/>
          <w:sz w:val="22"/>
          <w:szCs w:val="22"/>
        </w:rPr>
        <w:t>Web and Application Development:</w:t>
      </w:r>
      <w:r>
        <w:rPr>
          <w:sz w:val="22"/>
          <w:szCs w:val="22"/>
        </w:rPr>
        <w:t xml:space="preserve"> </w:t>
      </w:r>
      <w:proofErr w:type="spellStart"/>
      <w:r w:rsidR="0031590E" w:rsidRPr="0031590E">
        <w:rPr>
          <w:sz w:val="22"/>
          <w:szCs w:val="22"/>
        </w:rPr>
        <w:t>FastAPI</w:t>
      </w:r>
      <w:proofErr w:type="spellEnd"/>
      <w:r w:rsidR="0031590E" w:rsidRPr="0031590E">
        <w:rPr>
          <w:sz w:val="22"/>
          <w:szCs w:val="22"/>
        </w:rPr>
        <w:t>, REST APIs, HTML, CSS, React, Node.js, JavaScript, Java Swing, XML, Web Services</w:t>
      </w:r>
    </w:p>
    <w:p w14:paraId="74216741" w14:textId="04E4ABCB" w:rsidR="00556ABA" w:rsidRPr="00947DD6" w:rsidRDefault="00000000" w:rsidP="00556ABA">
      <w:pPr>
        <w:numPr>
          <w:ilvl w:val="0"/>
          <w:numId w:val="2"/>
        </w:numPr>
        <w:spacing w:line="220" w:lineRule="atLeast"/>
        <w:ind w:hanging="409"/>
        <w:rPr>
          <w:sz w:val="22"/>
          <w:szCs w:val="22"/>
        </w:rPr>
      </w:pPr>
      <w:r w:rsidRPr="00947DD6">
        <w:rPr>
          <w:b/>
          <w:bCs/>
          <w:sz w:val="22"/>
          <w:szCs w:val="22"/>
        </w:rPr>
        <w:t>Tools and Methodologies:</w:t>
      </w:r>
      <w:r w:rsidRPr="00947DD6">
        <w:rPr>
          <w:sz w:val="22"/>
          <w:szCs w:val="22"/>
        </w:rPr>
        <w:t xml:space="preserve"> </w:t>
      </w:r>
      <w:r w:rsidR="0067224C" w:rsidRPr="0067224C">
        <w:rPr>
          <w:sz w:val="22"/>
          <w:szCs w:val="22"/>
        </w:rPr>
        <w:t>Docker, Jenkins, Git, CI/CD, Jira, Confluence, Agile, Technical Documentation, AWS, Azure, GCP, Selenium, REST Assured, Unit Testing, System Integration Testing, OOP, SOLID Principles, MS Office (Word, Excel, PowerPoint, Outlook)</w:t>
      </w:r>
      <w:r w:rsidR="0067224C">
        <w:rPr>
          <w:sz w:val="22"/>
          <w:szCs w:val="22"/>
        </w:rPr>
        <w:t>, LINUX, UNIX</w:t>
      </w:r>
    </w:p>
    <w:p w14:paraId="467A9D1A" w14:textId="0D1EC428" w:rsidR="001F1519" w:rsidRPr="00556ABA" w:rsidRDefault="00000000" w:rsidP="00556ABA">
      <w:pPr>
        <w:pBdr>
          <w:bottom w:val="single" w:sz="24" w:space="0" w:color="808080"/>
        </w:pBdr>
        <w:spacing w:line="280" w:lineRule="atLeast"/>
        <w:rPr>
          <w:sz w:val="28"/>
          <w:szCs w:val="28"/>
        </w:rPr>
      </w:pPr>
      <w:r>
        <w:rPr>
          <w:sz w:val="28"/>
          <w:szCs w:val="28"/>
        </w:rPr>
        <w:t>Education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399"/>
        <w:gridCol w:w="2100"/>
      </w:tblGrid>
      <w:tr w:rsidR="001F1519" w14:paraId="2422241C" w14:textId="77777777">
        <w:tc>
          <w:tcPr>
            <w:tcW w:w="40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E9BB52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0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C42090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</w:tr>
      <w:tr w:rsidR="001F1519" w14:paraId="6A62C5C5" w14:textId="77777777">
        <w:tc>
          <w:tcPr>
            <w:tcW w:w="40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CFF9F2" w14:textId="77777777" w:rsidR="001F1519" w:rsidRDefault="00000000">
            <w:pPr>
              <w:spacing w:line="220" w:lineRule="atLeas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Master of Applied Computing, Artificial Intelligence Stream</w:t>
            </w:r>
          </w:p>
        </w:tc>
        <w:tc>
          <w:tcPr>
            <w:tcW w:w="10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B4A675" w14:textId="77777777" w:rsidR="001F1519" w:rsidRDefault="00000000">
            <w:pPr>
              <w:spacing w:line="220" w:lineRule="atLeas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Sep 2025 - Present</w:t>
            </w:r>
          </w:p>
        </w:tc>
      </w:tr>
    </w:tbl>
    <w:p w14:paraId="6A4A0CA7" w14:textId="77777777" w:rsidR="001F1519" w:rsidRDefault="001F1519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F1519" w14:paraId="0E8A4A14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D446B3" w14:textId="77777777" w:rsidR="001F1519" w:rsidRDefault="00000000">
            <w:pPr>
              <w:spacing w:line="220" w:lineRule="atLeast"/>
              <w:rPr>
                <w:sz w:val="22"/>
                <w:szCs w:val="22"/>
              </w:rPr>
            </w:pPr>
            <w:r>
              <w:rPr>
                <w:rStyle w:val="fs15fw4undefined"/>
                <w:sz w:val="22"/>
                <w:szCs w:val="22"/>
              </w:rPr>
              <w:t>University of Windsor</w:t>
            </w:r>
            <w:r>
              <w:rPr>
                <w:rStyle w:val="fs15fw4undefinedtdn"/>
                <w:sz w:val="22"/>
                <w:szCs w:val="22"/>
              </w:rPr>
              <w:t xml:space="preserve"> • </w:t>
            </w:r>
            <w:r>
              <w:rPr>
                <w:rStyle w:val="fs15fw4undefined"/>
                <w:sz w:val="22"/>
                <w:szCs w:val="22"/>
              </w:rPr>
              <w:t>Windsor, Ontario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A90750" w14:textId="77777777" w:rsidR="001F1519" w:rsidRDefault="001F1519">
            <w:pPr>
              <w:spacing w:line="220" w:lineRule="atLeast"/>
              <w:jc w:val="right"/>
              <w:rPr>
                <w:sz w:val="22"/>
                <w:szCs w:val="22"/>
              </w:rPr>
            </w:pPr>
          </w:p>
        </w:tc>
      </w:tr>
    </w:tbl>
    <w:p w14:paraId="7DA46D03" w14:textId="5D3BEE6E" w:rsidR="001F1519" w:rsidRPr="0031590E" w:rsidRDefault="00000000" w:rsidP="0031590E">
      <w:pPr>
        <w:numPr>
          <w:ilvl w:val="0"/>
          <w:numId w:val="3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 xml:space="preserve">Relevant coursework: Advanced Software Engineering, Advanced Database Topics, Internet Applications </w:t>
      </w:r>
      <w:r w:rsidR="00B47C3F">
        <w:rPr>
          <w:sz w:val="22"/>
          <w:szCs w:val="22"/>
        </w:rPr>
        <w:t>and</w:t>
      </w:r>
      <w:r>
        <w:rPr>
          <w:sz w:val="22"/>
          <w:szCs w:val="22"/>
        </w:rPr>
        <w:t xml:space="preserve"> Distributed Systems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399"/>
        <w:gridCol w:w="2100"/>
      </w:tblGrid>
      <w:tr w:rsidR="001F1519" w14:paraId="36591F9D" w14:textId="77777777">
        <w:tc>
          <w:tcPr>
            <w:tcW w:w="40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F6FCA2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0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46A5F2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</w:tr>
      <w:tr w:rsidR="001F1519" w14:paraId="1496CAFF" w14:textId="77777777">
        <w:tc>
          <w:tcPr>
            <w:tcW w:w="40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1E96B1" w14:textId="77777777" w:rsidR="001F1519" w:rsidRDefault="00000000">
            <w:pPr>
              <w:spacing w:line="220" w:lineRule="atLeas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Bachelor of Technology, Computer Engineering</w:t>
            </w:r>
          </w:p>
        </w:tc>
        <w:tc>
          <w:tcPr>
            <w:tcW w:w="10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87B0CE" w14:textId="5D2C115A" w:rsidR="001F1519" w:rsidRDefault="00000000">
            <w:pPr>
              <w:spacing w:line="220" w:lineRule="atLeas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Sep 2020 </w:t>
            </w:r>
            <w:r w:rsidR="00B47C3F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</w:t>
            </w:r>
            <w:r w:rsidR="00B47C3F">
              <w:rPr>
                <w:sz w:val="22"/>
                <w:szCs w:val="22"/>
              </w:rPr>
              <w:t>May 2024</w:t>
            </w:r>
          </w:p>
        </w:tc>
      </w:tr>
    </w:tbl>
    <w:p w14:paraId="77F64B5C" w14:textId="77777777" w:rsidR="001F1519" w:rsidRDefault="001F1519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F1519" w14:paraId="105F3E24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B60780" w14:textId="77777777" w:rsidR="001F1519" w:rsidRDefault="00000000">
            <w:pPr>
              <w:spacing w:line="220" w:lineRule="atLeast"/>
              <w:rPr>
                <w:sz w:val="22"/>
                <w:szCs w:val="22"/>
              </w:rPr>
            </w:pPr>
            <w:r>
              <w:rPr>
                <w:rStyle w:val="fs15fw4undefined"/>
                <w:sz w:val="22"/>
                <w:szCs w:val="22"/>
              </w:rPr>
              <w:t>Guru Nanak Dev University</w:t>
            </w:r>
            <w:r>
              <w:rPr>
                <w:rStyle w:val="fs15fw4undefinedtdn"/>
                <w:sz w:val="22"/>
                <w:szCs w:val="22"/>
              </w:rPr>
              <w:t xml:space="preserve"> • </w:t>
            </w:r>
            <w:r>
              <w:rPr>
                <w:rStyle w:val="fs15fw4undefined"/>
                <w:sz w:val="22"/>
                <w:szCs w:val="22"/>
              </w:rPr>
              <w:t>Amritsar, India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4A95BC" w14:textId="77777777" w:rsidR="001F1519" w:rsidRDefault="001F1519">
            <w:pPr>
              <w:spacing w:line="220" w:lineRule="atLeast"/>
              <w:jc w:val="right"/>
              <w:rPr>
                <w:sz w:val="22"/>
                <w:szCs w:val="22"/>
              </w:rPr>
            </w:pPr>
          </w:p>
        </w:tc>
      </w:tr>
    </w:tbl>
    <w:p w14:paraId="6AFDAC2C" w14:textId="752D7821" w:rsidR="00556ABA" w:rsidRPr="0031590E" w:rsidRDefault="00000000" w:rsidP="0031590E">
      <w:pPr>
        <w:numPr>
          <w:ilvl w:val="0"/>
          <w:numId w:val="4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Relevant coursework: Computer Networks, NoSQL Databases, Data Structures and Algorithms</w:t>
      </w:r>
    </w:p>
    <w:p w14:paraId="77849D8D" w14:textId="6E675CB5" w:rsidR="001F1519" w:rsidRPr="00556ABA" w:rsidRDefault="00000000" w:rsidP="00556ABA">
      <w:pPr>
        <w:pBdr>
          <w:bottom w:val="single" w:sz="24" w:space="0" w:color="808080"/>
        </w:pBdr>
        <w:spacing w:line="280" w:lineRule="atLeast"/>
        <w:rPr>
          <w:sz w:val="28"/>
          <w:szCs w:val="28"/>
        </w:rPr>
      </w:pPr>
      <w:r>
        <w:rPr>
          <w:sz w:val="28"/>
          <w:szCs w:val="28"/>
        </w:rPr>
        <w:t>Experience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24"/>
        <w:gridCol w:w="3675"/>
      </w:tblGrid>
      <w:tr w:rsidR="001F1519" w14:paraId="3F216F8A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9D20AF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FBBA28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</w:tr>
      <w:tr w:rsidR="001F1519" w14:paraId="30CD257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C0E744" w14:textId="3094CB3C" w:rsidR="001F1519" w:rsidRDefault="00000000">
            <w:pPr>
              <w:spacing w:line="220" w:lineRule="atLeas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AI/ML Research Assistant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74BEEC" w14:textId="77777777" w:rsidR="001F1519" w:rsidRDefault="00000000">
            <w:pPr>
              <w:spacing w:line="220" w:lineRule="atLeas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Jan 2024 - Mar 2025</w:t>
            </w:r>
          </w:p>
        </w:tc>
      </w:tr>
    </w:tbl>
    <w:p w14:paraId="49227738" w14:textId="77777777" w:rsidR="001F1519" w:rsidRDefault="001F1519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F1519" w14:paraId="337E5AF4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4477A5" w14:textId="77777777" w:rsidR="001F1519" w:rsidRDefault="00000000">
            <w:pPr>
              <w:spacing w:line="220" w:lineRule="atLeast"/>
              <w:rPr>
                <w:sz w:val="22"/>
                <w:szCs w:val="22"/>
              </w:rPr>
            </w:pPr>
            <w:r>
              <w:rPr>
                <w:rStyle w:val="fs15fw4undefined"/>
                <w:sz w:val="22"/>
                <w:szCs w:val="22"/>
              </w:rPr>
              <w:t>Guru Nanak Dev University</w:t>
            </w:r>
            <w:r>
              <w:rPr>
                <w:rStyle w:val="fs15fw4undefinedtdn"/>
                <w:sz w:val="22"/>
                <w:szCs w:val="22"/>
              </w:rPr>
              <w:t xml:space="preserve"> • </w:t>
            </w:r>
            <w:r>
              <w:rPr>
                <w:rStyle w:val="fs15fw4undefined"/>
                <w:sz w:val="22"/>
                <w:szCs w:val="22"/>
              </w:rPr>
              <w:t>Amritsar, India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AEE46F" w14:textId="77777777" w:rsidR="001F1519" w:rsidRDefault="001F1519">
            <w:pPr>
              <w:spacing w:line="220" w:lineRule="atLeast"/>
              <w:jc w:val="right"/>
              <w:rPr>
                <w:sz w:val="22"/>
                <w:szCs w:val="22"/>
              </w:rPr>
            </w:pPr>
          </w:p>
        </w:tc>
      </w:tr>
    </w:tbl>
    <w:p w14:paraId="11741A4F" w14:textId="77777777" w:rsidR="001F1519" w:rsidRDefault="00000000">
      <w:pPr>
        <w:numPr>
          <w:ilvl w:val="0"/>
          <w:numId w:val="5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Trained ResNet50 CNN on 54,000+ Plant Village images to detect potato leaf blight across 4 disease categories </w:t>
      </w:r>
    </w:p>
    <w:p w14:paraId="2E22101B" w14:textId="77777777" w:rsidR="001F1519" w:rsidRDefault="00000000">
      <w:pPr>
        <w:numPr>
          <w:ilvl w:val="0"/>
          <w:numId w:val="5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Teamed alongside 4 faculty members and 3 research peers to refine model architecture and evaluation strategy</w:t>
      </w:r>
    </w:p>
    <w:p w14:paraId="6BD0B99E" w14:textId="77777777" w:rsidR="001F1519" w:rsidRDefault="00000000">
      <w:pPr>
        <w:numPr>
          <w:ilvl w:val="0"/>
          <w:numId w:val="5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Applied processing, augmentation, one-hot encoding, and evaluated performance using precision, recall, F1-score, and confusion matrix</w:t>
      </w:r>
    </w:p>
    <w:p w14:paraId="0B9DFD3D" w14:textId="2FB465BF" w:rsidR="00B27F9E" w:rsidRPr="00556ABA" w:rsidRDefault="00000000" w:rsidP="00556ABA">
      <w:pPr>
        <w:numPr>
          <w:ilvl w:val="0"/>
          <w:numId w:val="5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Built ternary and multi-class classification systems, achieving 99% and 93.7% accuracy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24"/>
        <w:gridCol w:w="3675"/>
      </w:tblGrid>
      <w:tr w:rsidR="001F1519" w14:paraId="104631EF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CBF276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2165AC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</w:tr>
      <w:tr w:rsidR="001F1519" w14:paraId="1C976544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F64502" w14:textId="77777777" w:rsidR="001F1519" w:rsidRDefault="00000000">
            <w:pPr>
              <w:spacing w:line="220" w:lineRule="atLeas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Customer Representative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C25DDA" w14:textId="77777777" w:rsidR="001F1519" w:rsidRDefault="00000000">
            <w:pPr>
              <w:spacing w:line="220" w:lineRule="atLeas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 2023 - Nov 2023</w:t>
            </w:r>
          </w:p>
        </w:tc>
      </w:tr>
    </w:tbl>
    <w:p w14:paraId="771498D9" w14:textId="77777777" w:rsidR="001F1519" w:rsidRDefault="001F1519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F1519" w14:paraId="7CA84F60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38B10B" w14:textId="77777777" w:rsidR="001F1519" w:rsidRDefault="00000000">
            <w:pPr>
              <w:spacing w:line="220" w:lineRule="atLeast"/>
              <w:rPr>
                <w:sz w:val="22"/>
                <w:szCs w:val="22"/>
              </w:rPr>
            </w:pPr>
            <w:proofErr w:type="spellStart"/>
            <w:r>
              <w:rPr>
                <w:rStyle w:val="fs15fw4undefined"/>
                <w:sz w:val="22"/>
                <w:szCs w:val="22"/>
              </w:rPr>
              <w:t>Roohaniyat</w:t>
            </w:r>
            <w:proofErr w:type="spellEnd"/>
            <w:r>
              <w:rPr>
                <w:rStyle w:val="fs15fw4undefinedtdn"/>
                <w:sz w:val="22"/>
                <w:szCs w:val="22"/>
              </w:rPr>
              <w:t xml:space="preserve"> • </w:t>
            </w:r>
            <w:r>
              <w:rPr>
                <w:rStyle w:val="fs15fw4undefined"/>
                <w:sz w:val="22"/>
                <w:szCs w:val="22"/>
              </w:rPr>
              <w:t>Remote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ECE8B5" w14:textId="77777777" w:rsidR="001F1519" w:rsidRDefault="001F1519">
            <w:pPr>
              <w:spacing w:line="220" w:lineRule="atLeast"/>
              <w:jc w:val="right"/>
              <w:rPr>
                <w:sz w:val="22"/>
                <w:szCs w:val="22"/>
              </w:rPr>
            </w:pPr>
          </w:p>
        </w:tc>
      </w:tr>
    </w:tbl>
    <w:p w14:paraId="5FFA1E18" w14:textId="77777777" w:rsidR="001F1519" w:rsidRDefault="00000000">
      <w:pPr>
        <w:numPr>
          <w:ilvl w:val="0"/>
          <w:numId w:val="6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Developed and deployed 6 responsive web pages using HTML, CSS, and JavaScript, increasing user engagement by 20%</w:t>
      </w:r>
    </w:p>
    <w:p w14:paraId="47D6E8E1" w14:textId="09CF0FBE" w:rsidR="001F1519" w:rsidRPr="00B27F9E" w:rsidRDefault="00000000" w:rsidP="00B27F9E">
      <w:pPr>
        <w:numPr>
          <w:ilvl w:val="0"/>
          <w:numId w:val="6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Enhanced UI components, reducing page load time by 15%, aligning with organizational objectives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24"/>
        <w:gridCol w:w="3675"/>
      </w:tblGrid>
      <w:tr w:rsidR="001F1519" w14:paraId="386F0C8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B0CFB0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1C6583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</w:tr>
      <w:tr w:rsidR="001F1519" w14:paraId="14BB9360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18085A" w14:textId="77777777" w:rsidR="00B47C3F" w:rsidRDefault="00B47C3F">
            <w:pPr>
              <w:spacing w:line="220" w:lineRule="atLeast"/>
              <w:rPr>
                <w:b/>
                <w:bCs/>
                <w:sz w:val="22"/>
                <w:szCs w:val="22"/>
              </w:rPr>
            </w:pPr>
          </w:p>
          <w:p w14:paraId="173FC0BA" w14:textId="7EA29AC2" w:rsidR="001F1519" w:rsidRDefault="00000000">
            <w:pPr>
              <w:spacing w:line="220" w:lineRule="atLeas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Social Media Intern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70F423" w14:textId="77777777" w:rsidR="00B47C3F" w:rsidRDefault="00B47C3F">
            <w:pPr>
              <w:spacing w:line="220" w:lineRule="atLeast"/>
              <w:jc w:val="right"/>
              <w:rPr>
                <w:sz w:val="22"/>
                <w:szCs w:val="22"/>
              </w:rPr>
            </w:pPr>
          </w:p>
          <w:p w14:paraId="03D16FD3" w14:textId="1805328C" w:rsidR="001F1519" w:rsidRDefault="00000000">
            <w:pPr>
              <w:spacing w:line="220" w:lineRule="atLeas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Jun 2021 - Sep 2021</w:t>
            </w:r>
          </w:p>
        </w:tc>
      </w:tr>
    </w:tbl>
    <w:p w14:paraId="7B11734F" w14:textId="77777777" w:rsidR="001F1519" w:rsidRDefault="001F1519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F1519" w14:paraId="36AF0330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8188B2" w14:textId="77777777" w:rsidR="001F1519" w:rsidRDefault="00000000">
            <w:pPr>
              <w:spacing w:line="220" w:lineRule="atLeast"/>
              <w:rPr>
                <w:sz w:val="22"/>
                <w:szCs w:val="22"/>
              </w:rPr>
            </w:pPr>
            <w:r>
              <w:rPr>
                <w:rStyle w:val="fs15fw4undefined"/>
                <w:sz w:val="22"/>
                <w:szCs w:val="22"/>
              </w:rPr>
              <w:t>World Model Hunt</w:t>
            </w:r>
            <w:r>
              <w:rPr>
                <w:rStyle w:val="fs15fw4undefinedtdn"/>
                <w:sz w:val="22"/>
                <w:szCs w:val="22"/>
              </w:rPr>
              <w:t xml:space="preserve"> • </w:t>
            </w:r>
            <w:r>
              <w:rPr>
                <w:rStyle w:val="fs15fw4undefined"/>
                <w:sz w:val="22"/>
                <w:szCs w:val="22"/>
              </w:rPr>
              <w:t>Remote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65FD30" w14:textId="77777777" w:rsidR="001F1519" w:rsidRDefault="001F1519">
            <w:pPr>
              <w:spacing w:line="220" w:lineRule="atLeast"/>
              <w:jc w:val="right"/>
              <w:rPr>
                <w:sz w:val="22"/>
                <w:szCs w:val="22"/>
              </w:rPr>
            </w:pPr>
          </w:p>
        </w:tc>
      </w:tr>
    </w:tbl>
    <w:p w14:paraId="731A1FBA" w14:textId="77777777" w:rsidR="001F1519" w:rsidRDefault="00000000">
      <w:pPr>
        <w:numPr>
          <w:ilvl w:val="0"/>
          <w:numId w:val="7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Planned and executed 10+ digital campaigns, increasing engagement rate by 25%</w:t>
      </w:r>
    </w:p>
    <w:p w14:paraId="4C4013DD" w14:textId="77777777" w:rsidR="001F1519" w:rsidRDefault="00000000">
      <w:pPr>
        <w:numPr>
          <w:ilvl w:val="0"/>
          <w:numId w:val="7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Collaborated with 5-member marketing team to deliver time-sensitive campaigns under weekly deadlines</w:t>
      </w:r>
    </w:p>
    <w:p w14:paraId="5146D156" w14:textId="77777777" w:rsidR="001F1519" w:rsidRDefault="00000000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24D9B818" w14:textId="77777777" w:rsidR="001F1519" w:rsidRDefault="00000000">
      <w:pPr>
        <w:pBdr>
          <w:bottom w:val="single" w:sz="24" w:space="0" w:color="808080"/>
        </w:pBdr>
        <w:spacing w:line="280" w:lineRule="atLeast"/>
        <w:rPr>
          <w:sz w:val="28"/>
          <w:szCs w:val="28"/>
        </w:rPr>
      </w:pPr>
      <w:r>
        <w:rPr>
          <w:sz w:val="28"/>
          <w:szCs w:val="28"/>
        </w:rPr>
        <w:t>Projects</w:t>
      </w:r>
    </w:p>
    <w:p w14:paraId="4F78411E" w14:textId="77777777" w:rsidR="001F1519" w:rsidRDefault="001F1519">
      <w:pPr>
        <w:spacing w:line="160" w:lineRule="atLeast"/>
        <w:rPr>
          <w:sz w:val="16"/>
          <w:szCs w:val="16"/>
        </w:rPr>
      </w:pPr>
    </w:p>
    <w:tbl>
      <w:tblPr>
        <w:tblStyle w:val="tableMsoNormalTable"/>
        <w:tblW w:w="5126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15"/>
        <w:gridCol w:w="3311"/>
        <w:gridCol w:w="99"/>
        <w:gridCol w:w="39"/>
      </w:tblGrid>
      <w:tr w:rsidR="001F1519" w14:paraId="2057112F" w14:textId="77777777" w:rsidTr="00657E34">
        <w:tc>
          <w:tcPr>
            <w:tcW w:w="3398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66F1EA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538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5B8BEE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46" w:type="pct"/>
            <w:vAlign w:val="center"/>
            <w:hideMark/>
          </w:tcPr>
          <w:p w14:paraId="6613EED8" w14:textId="77777777" w:rsidR="001F1519" w:rsidRDefault="001F151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5BEB5F4" w14:textId="77777777" w:rsidR="001F1519" w:rsidRDefault="001F1519">
            <w:pPr>
              <w:rPr>
                <w:sz w:val="22"/>
                <w:szCs w:val="22"/>
              </w:rPr>
            </w:pPr>
          </w:p>
        </w:tc>
      </w:tr>
      <w:tr w:rsidR="00657E34" w:rsidRPr="00657E34" w14:paraId="269835D5" w14:textId="77777777" w:rsidTr="00657E34">
        <w:trPr>
          <w:gridAfter w:val="2"/>
          <w:wAfter w:w="64" w:type="pct"/>
          <w:trHeight w:val="438"/>
        </w:trPr>
        <w:tc>
          <w:tcPr>
            <w:tcW w:w="4936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tableMsoNormalTable"/>
              <w:tblW w:w="10485" w:type="dxa"/>
              <w:tblInd w:w="5" w:type="dxa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440"/>
              <w:gridCol w:w="3045"/>
            </w:tblGrid>
            <w:tr w:rsidR="00657E34" w14:paraId="7161EFAF" w14:textId="77777777" w:rsidTr="00657E34">
              <w:trPr>
                <w:trHeight w:val="239"/>
              </w:trPr>
              <w:tc>
                <w:tcPr>
                  <w:tcW w:w="3548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AC4006E" w14:textId="7B7A65EC" w:rsidR="00657E34" w:rsidRDefault="009F3030" w:rsidP="00657E34">
                  <w:pPr>
                    <w:spacing w:line="220" w:lineRule="atLeast"/>
                    <w:rPr>
                      <w:b/>
                      <w:bCs/>
                      <w:sz w:val="22"/>
                      <w:szCs w:val="22"/>
                    </w:rPr>
                  </w:pPr>
                  <w:r w:rsidRPr="009F3030">
                    <w:rPr>
                      <w:b/>
                      <w:bCs/>
                      <w:sz w:val="22"/>
                      <w:szCs w:val="22"/>
                    </w:rPr>
                    <w:t xml:space="preserve">Banking Fraud Detection &amp; Analytics Platform </w:t>
                  </w:r>
                  <w:r>
                    <w:rPr>
                      <w:b/>
                      <w:bCs/>
                      <w:sz w:val="22"/>
                      <w:szCs w:val="22"/>
                    </w:rPr>
                    <w:t>(</w:t>
                  </w:r>
                  <w:r w:rsidRPr="009F3030">
                    <w:rPr>
                      <w:b/>
                      <w:bCs/>
                      <w:sz w:val="22"/>
                      <w:szCs w:val="22"/>
                    </w:rPr>
                    <w:t xml:space="preserve">Python, Kafka, Airflow, </w:t>
                  </w:r>
                  <w:proofErr w:type="spellStart"/>
                  <w:r w:rsidRPr="009F3030">
                    <w:rPr>
                      <w:b/>
                      <w:bCs/>
                      <w:sz w:val="22"/>
                      <w:szCs w:val="22"/>
                    </w:rPr>
                    <w:t>PySpark</w:t>
                  </w:r>
                  <w:proofErr w:type="spellEnd"/>
                  <w:r w:rsidRPr="009F3030">
                    <w:rPr>
                      <w:b/>
                      <w:bCs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9F3030">
                    <w:rPr>
                      <w:b/>
                      <w:bCs/>
                      <w:sz w:val="22"/>
                      <w:szCs w:val="22"/>
                    </w:rPr>
                    <w:t>FastAPI</w:t>
                  </w:r>
                  <w:proofErr w:type="spellEnd"/>
                  <w:r w:rsidRPr="009F3030">
                    <w:rPr>
                      <w:b/>
                      <w:bCs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9F3030">
                    <w:rPr>
                      <w:b/>
                      <w:bCs/>
                      <w:sz w:val="22"/>
                      <w:szCs w:val="22"/>
                    </w:rPr>
                    <w:t>XGBoost</w:t>
                  </w:r>
                  <w:proofErr w:type="spellEnd"/>
                  <w:r w:rsidRPr="009F3030">
                    <w:rPr>
                      <w:b/>
                      <w:bCs/>
                      <w:sz w:val="22"/>
                      <w:szCs w:val="22"/>
                    </w:rPr>
                    <w:t xml:space="preserve">, Docker, Jenkins, </w:t>
                  </w:r>
                  <w:proofErr w:type="spellStart"/>
                  <w:r w:rsidRPr="009F3030">
                    <w:rPr>
                      <w:b/>
                      <w:bCs/>
                      <w:sz w:val="22"/>
                      <w:szCs w:val="22"/>
                    </w:rPr>
                    <w:t>Streamlit</w:t>
                  </w:r>
                  <w:proofErr w:type="spellEnd"/>
                  <w:r w:rsidRPr="009F3030">
                    <w:rPr>
                      <w:b/>
                      <w:bCs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452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C512E17" w14:textId="71C19C02" w:rsidR="00657E34" w:rsidRPr="00657E34" w:rsidRDefault="009F3030" w:rsidP="00657E34">
                  <w:pPr>
                    <w:spacing w:line="220" w:lineRule="atLeas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    </w:t>
                  </w:r>
                  <w:r w:rsidR="0011654D">
                    <w:rPr>
                      <w:sz w:val="22"/>
                      <w:szCs w:val="22"/>
                    </w:rPr>
                    <w:t>Feb</w:t>
                  </w:r>
                  <w:r w:rsidR="00657E34" w:rsidRPr="00657E34">
                    <w:rPr>
                      <w:sz w:val="22"/>
                      <w:szCs w:val="22"/>
                    </w:rPr>
                    <w:t xml:space="preserve"> 202</w:t>
                  </w:r>
                  <w:r>
                    <w:rPr>
                      <w:sz w:val="22"/>
                      <w:szCs w:val="22"/>
                    </w:rPr>
                    <w:t>6</w:t>
                  </w:r>
                  <w:r w:rsidR="00657E34" w:rsidRPr="00657E34">
                    <w:rPr>
                      <w:sz w:val="22"/>
                      <w:szCs w:val="22"/>
                    </w:rPr>
                    <w:t xml:space="preserve"> - </w:t>
                  </w:r>
                  <w:r w:rsidR="0011654D">
                    <w:rPr>
                      <w:sz w:val="22"/>
                      <w:szCs w:val="22"/>
                    </w:rPr>
                    <w:t>Mar</w:t>
                  </w:r>
                  <w:r w:rsidR="00657E34" w:rsidRPr="00657E34">
                    <w:rPr>
                      <w:sz w:val="22"/>
                      <w:szCs w:val="22"/>
                    </w:rPr>
                    <w:t xml:space="preserve"> 202</w:t>
                  </w:r>
                  <w:r>
                    <w:rPr>
                      <w:sz w:val="22"/>
                      <w:szCs w:val="22"/>
                    </w:rPr>
                    <w:t>6</w:t>
                  </w:r>
                </w:p>
              </w:tc>
            </w:tr>
          </w:tbl>
          <w:p w14:paraId="1D00D25C" w14:textId="2AA8D4AD" w:rsidR="00832FBB" w:rsidRPr="00832FBB" w:rsidRDefault="00556ABA" w:rsidP="00832FBB">
            <w:pPr>
              <w:numPr>
                <w:ilvl w:val="0"/>
                <w:numId w:val="8"/>
              </w:numPr>
              <w:spacing w:line="220" w:lineRule="atLeast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Followed SDLC practices to design, develop and deploy</w:t>
            </w:r>
            <w:r w:rsidR="00832FBB" w:rsidRPr="00832FBB">
              <w:rPr>
                <w:sz w:val="22"/>
                <w:szCs w:val="22"/>
              </w:rPr>
              <w:t xml:space="preserve"> an end-to-end real-time and batch data pipeline using Kafka, Airflow, and </w:t>
            </w:r>
            <w:proofErr w:type="spellStart"/>
            <w:r w:rsidR="00832FBB" w:rsidRPr="00832FBB">
              <w:rPr>
                <w:sz w:val="22"/>
                <w:szCs w:val="22"/>
              </w:rPr>
              <w:t>PySpark</w:t>
            </w:r>
            <w:proofErr w:type="spellEnd"/>
            <w:r w:rsidR="00832FBB" w:rsidRPr="00832FBB">
              <w:rPr>
                <w:sz w:val="22"/>
                <w:szCs w:val="22"/>
              </w:rPr>
              <w:t xml:space="preserve"> to process 50,000+ banking transactions with ETL-based ingestion, transformation, and fraud feature engineering</w:t>
            </w:r>
            <w:r w:rsidR="00832FBB">
              <w:rPr>
                <w:sz w:val="22"/>
                <w:szCs w:val="22"/>
              </w:rPr>
              <w:t xml:space="preserve"> </w:t>
            </w:r>
          </w:p>
          <w:p w14:paraId="11EE9E2B" w14:textId="77777777" w:rsidR="00832FBB" w:rsidRPr="00832FBB" w:rsidRDefault="00832FBB" w:rsidP="00832FBB">
            <w:pPr>
              <w:numPr>
                <w:ilvl w:val="0"/>
                <w:numId w:val="8"/>
              </w:numPr>
              <w:spacing w:line="220" w:lineRule="atLeast"/>
              <w:rPr>
                <w:b/>
                <w:bCs/>
                <w:sz w:val="22"/>
                <w:szCs w:val="22"/>
              </w:rPr>
            </w:pPr>
            <w:r w:rsidRPr="00832FBB">
              <w:rPr>
                <w:sz w:val="22"/>
                <w:szCs w:val="22"/>
              </w:rPr>
              <w:t xml:space="preserve">Developed a fraud detection system using </w:t>
            </w:r>
            <w:proofErr w:type="spellStart"/>
            <w:r w:rsidRPr="00832FBB">
              <w:rPr>
                <w:sz w:val="22"/>
                <w:szCs w:val="22"/>
              </w:rPr>
              <w:t>XGBoost</w:t>
            </w:r>
            <w:proofErr w:type="spellEnd"/>
            <w:r w:rsidRPr="00832FBB">
              <w:rPr>
                <w:sz w:val="22"/>
                <w:szCs w:val="22"/>
              </w:rPr>
              <w:t xml:space="preserve"> and exposed real-time predictions via </w:t>
            </w:r>
            <w:proofErr w:type="spellStart"/>
            <w:r w:rsidRPr="00832FBB">
              <w:rPr>
                <w:sz w:val="22"/>
                <w:szCs w:val="22"/>
              </w:rPr>
              <w:t>FastAPI</w:t>
            </w:r>
            <w:proofErr w:type="spellEnd"/>
            <w:r w:rsidRPr="00832FBB">
              <w:rPr>
                <w:sz w:val="22"/>
                <w:szCs w:val="22"/>
              </w:rPr>
              <w:t xml:space="preserve"> REST APIs</w:t>
            </w:r>
            <w:r>
              <w:rPr>
                <w:sz w:val="22"/>
                <w:szCs w:val="22"/>
              </w:rPr>
              <w:t xml:space="preserve"> </w:t>
            </w:r>
          </w:p>
          <w:p w14:paraId="1E99156B" w14:textId="77777777" w:rsidR="00947DD6" w:rsidRDefault="00832FBB" w:rsidP="00947DD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947DD6">
              <w:rPr>
                <w:sz w:val="22"/>
                <w:szCs w:val="22"/>
              </w:rPr>
              <w:t xml:space="preserve">Implemented CI/CD automation with Jenkins and containerized multi-service architecture using Docker, with a </w:t>
            </w:r>
            <w:proofErr w:type="spellStart"/>
            <w:r w:rsidRPr="00947DD6">
              <w:rPr>
                <w:sz w:val="22"/>
                <w:szCs w:val="22"/>
              </w:rPr>
              <w:t>Streamlit</w:t>
            </w:r>
            <w:proofErr w:type="spellEnd"/>
            <w:r w:rsidRPr="00947DD6">
              <w:rPr>
                <w:sz w:val="22"/>
                <w:szCs w:val="22"/>
              </w:rPr>
              <w:t xml:space="preserve"> dashboard for fraud monitoring</w:t>
            </w:r>
            <w:r w:rsidR="00947DD6" w:rsidRPr="00947DD6">
              <w:rPr>
                <w:sz w:val="22"/>
                <w:szCs w:val="22"/>
              </w:rPr>
              <w:t xml:space="preserve"> </w:t>
            </w:r>
          </w:p>
          <w:p w14:paraId="5F40C9D4" w14:textId="0984D951" w:rsidR="00947DD6" w:rsidRPr="00947DD6" w:rsidRDefault="00947DD6" w:rsidP="00947DD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947DD6">
              <w:rPr>
                <w:sz w:val="22"/>
                <w:szCs w:val="22"/>
              </w:rPr>
              <w:t>Performed unit and integration testing across pipeline components, logging and resolving defects to ensure end-to-end system reliability</w:t>
            </w:r>
          </w:p>
          <w:p w14:paraId="5EF69E5C" w14:textId="705BDF15" w:rsidR="009F3030" w:rsidRDefault="00657E34" w:rsidP="00657E34">
            <w:pPr>
              <w:spacing w:line="220" w:lineRule="atLeas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Machine Learning based method for leaf blight detectio</w:t>
            </w:r>
            <w:r w:rsidR="009F3030">
              <w:rPr>
                <w:b/>
                <w:bCs/>
                <w:sz w:val="22"/>
                <w:szCs w:val="22"/>
              </w:rPr>
              <w:t xml:space="preserve">n </w:t>
            </w:r>
            <w:r w:rsidR="009F3030" w:rsidRPr="009F3030">
              <w:rPr>
                <w:b/>
                <w:bCs/>
                <w:sz w:val="22"/>
                <w:szCs w:val="22"/>
              </w:rPr>
              <w:t>(</w:t>
            </w:r>
            <w:proofErr w:type="gramStart"/>
            <w:r w:rsidR="009F3030" w:rsidRPr="009F3030">
              <w:rPr>
                <w:b/>
                <w:bCs/>
                <w:sz w:val="22"/>
                <w:szCs w:val="22"/>
              </w:rPr>
              <w:t xml:space="preserve">Python, </w:t>
            </w:r>
            <w:r w:rsidR="009F3030">
              <w:rPr>
                <w:b/>
                <w:bCs/>
                <w:sz w:val="22"/>
                <w:szCs w:val="22"/>
              </w:rPr>
              <w:t xml:space="preserve">  </w:t>
            </w:r>
            <w:proofErr w:type="gramEnd"/>
            <w:r w:rsidR="009F3030">
              <w:rPr>
                <w:b/>
                <w:bCs/>
                <w:sz w:val="22"/>
                <w:szCs w:val="22"/>
              </w:rPr>
              <w:t xml:space="preserve">                                           </w:t>
            </w:r>
            <w:r w:rsidR="009F3030" w:rsidRPr="00657E34">
              <w:rPr>
                <w:sz w:val="22"/>
                <w:szCs w:val="22"/>
              </w:rPr>
              <w:t>Jan 2024 - Mar 2025</w:t>
            </w:r>
          </w:p>
          <w:p w14:paraId="47633A3F" w14:textId="645D00DA" w:rsidR="00657E34" w:rsidRPr="00657E34" w:rsidRDefault="009F3030" w:rsidP="00657E34">
            <w:pPr>
              <w:spacing w:line="220" w:lineRule="atLeast"/>
              <w:rPr>
                <w:b/>
                <w:bCs/>
                <w:sz w:val="22"/>
                <w:szCs w:val="22"/>
              </w:rPr>
            </w:pPr>
            <w:r w:rsidRPr="009F3030">
              <w:rPr>
                <w:b/>
                <w:bCs/>
                <w:sz w:val="22"/>
                <w:szCs w:val="22"/>
              </w:rPr>
              <w:t>TensorFlow/</w:t>
            </w:r>
            <w:proofErr w:type="spellStart"/>
            <w:r w:rsidRPr="009F3030">
              <w:rPr>
                <w:b/>
                <w:bCs/>
                <w:sz w:val="22"/>
                <w:szCs w:val="22"/>
              </w:rPr>
              <w:t>Keras</w:t>
            </w:r>
            <w:proofErr w:type="spellEnd"/>
            <w:r w:rsidRPr="009F3030">
              <w:rPr>
                <w:b/>
                <w:bCs/>
                <w:sz w:val="22"/>
                <w:szCs w:val="22"/>
              </w:rPr>
              <w:t>, Flask, OpenCV, Scikit-learn, NumPy, Pandas)</w:t>
            </w:r>
            <w:r w:rsidR="00657E34">
              <w:rPr>
                <w:b/>
                <w:bCs/>
                <w:sz w:val="22"/>
                <w:szCs w:val="22"/>
              </w:rPr>
              <w:t xml:space="preserve">                                                              </w:t>
            </w:r>
          </w:p>
          <w:p w14:paraId="473AECC0" w14:textId="08F1E896" w:rsidR="00657E34" w:rsidRDefault="00657E34">
            <w:pPr>
              <w:spacing w:line="220" w:lineRule="atLeast"/>
              <w:rPr>
                <w:b/>
                <w:bCs/>
                <w:sz w:val="22"/>
                <w:szCs w:val="22"/>
              </w:rPr>
            </w:pPr>
          </w:p>
        </w:tc>
      </w:tr>
    </w:tbl>
    <w:p w14:paraId="531B8B99" w14:textId="1942F490" w:rsidR="00832FBB" w:rsidRPr="00832FBB" w:rsidRDefault="00832FBB" w:rsidP="00832FBB">
      <w:pPr>
        <w:numPr>
          <w:ilvl w:val="0"/>
          <w:numId w:val="8"/>
        </w:numPr>
        <w:spacing w:line="220" w:lineRule="atLeast"/>
        <w:rPr>
          <w:sz w:val="22"/>
          <w:szCs w:val="22"/>
        </w:rPr>
      </w:pPr>
      <w:r w:rsidRPr="00832FBB">
        <w:rPr>
          <w:sz w:val="22"/>
          <w:szCs w:val="22"/>
        </w:rPr>
        <w:t>Engineered a Flask-based web application for automated plant disease detection using deep learning and image processing techniques</w:t>
      </w:r>
    </w:p>
    <w:p w14:paraId="62C74752" w14:textId="77777777" w:rsidR="00832FBB" w:rsidRPr="00832FBB" w:rsidRDefault="00832FBB" w:rsidP="00832FBB">
      <w:pPr>
        <w:numPr>
          <w:ilvl w:val="0"/>
          <w:numId w:val="8"/>
        </w:numPr>
        <w:spacing w:line="220" w:lineRule="atLeast"/>
        <w:rPr>
          <w:sz w:val="22"/>
          <w:szCs w:val="22"/>
        </w:rPr>
      </w:pPr>
      <w:r w:rsidRPr="00832FBB">
        <w:rPr>
          <w:sz w:val="22"/>
          <w:szCs w:val="22"/>
        </w:rPr>
        <w:t>Trained a CNN model using TensorFlow/</w:t>
      </w:r>
      <w:proofErr w:type="spellStart"/>
      <w:r w:rsidRPr="00832FBB">
        <w:rPr>
          <w:sz w:val="22"/>
          <w:szCs w:val="22"/>
        </w:rPr>
        <w:t>Keras</w:t>
      </w:r>
      <w:proofErr w:type="spellEnd"/>
      <w:r w:rsidRPr="00832FBB">
        <w:rPr>
          <w:sz w:val="22"/>
          <w:szCs w:val="22"/>
        </w:rPr>
        <w:t xml:space="preserve"> to classify potato leaf blight into six severity levels using 1,000+ images</w:t>
      </w:r>
    </w:p>
    <w:p w14:paraId="6D010788" w14:textId="1207ED5C" w:rsidR="00832FBB" w:rsidRPr="00832FBB" w:rsidRDefault="00832FBB" w:rsidP="00832FBB">
      <w:pPr>
        <w:numPr>
          <w:ilvl w:val="0"/>
          <w:numId w:val="8"/>
        </w:numPr>
        <w:spacing w:line="220" w:lineRule="atLeast"/>
        <w:rPr>
          <w:sz w:val="22"/>
          <w:szCs w:val="22"/>
        </w:rPr>
      </w:pPr>
      <w:r w:rsidRPr="00832FBB">
        <w:rPr>
          <w:sz w:val="22"/>
          <w:szCs w:val="22"/>
        </w:rPr>
        <w:t>Improved classification accuracy by 12% through data augmentation, hyperparameter tuning, and preprocessing with OpenCV and Scikit-learn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604"/>
        <w:gridCol w:w="2747"/>
        <w:gridCol w:w="928"/>
        <w:gridCol w:w="220"/>
      </w:tblGrid>
      <w:tr w:rsidR="001F1519" w14:paraId="29D623CC" w14:textId="77777777" w:rsidTr="00B47C3F">
        <w:tc>
          <w:tcPr>
            <w:tcW w:w="314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F0D1BE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308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AB4867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442" w:type="pct"/>
            <w:vAlign w:val="center"/>
            <w:hideMark/>
          </w:tcPr>
          <w:p w14:paraId="5F05844A" w14:textId="77777777" w:rsidR="001F1519" w:rsidRDefault="001F151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1B0E1DF" w14:textId="77777777" w:rsidR="001F1519" w:rsidRDefault="001F1519">
            <w:pPr>
              <w:rPr>
                <w:sz w:val="22"/>
                <w:szCs w:val="22"/>
              </w:rPr>
            </w:pPr>
          </w:p>
        </w:tc>
      </w:tr>
      <w:tr w:rsidR="001F1519" w14:paraId="6D8580B5" w14:textId="77777777" w:rsidTr="00B47C3F">
        <w:tc>
          <w:tcPr>
            <w:tcW w:w="4453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27FF49" w14:textId="7282753F" w:rsidR="001F1519" w:rsidRDefault="00832FBB">
            <w:pPr>
              <w:spacing w:line="220" w:lineRule="atLeast"/>
              <w:rPr>
                <w:b/>
                <w:bCs/>
                <w:sz w:val="22"/>
                <w:szCs w:val="22"/>
              </w:rPr>
            </w:pPr>
            <w:r w:rsidRPr="00832FBB">
              <w:rPr>
                <w:b/>
                <w:bCs/>
                <w:sz w:val="22"/>
                <w:szCs w:val="22"/>
              </w:rPr>
              <w:t xml:space="preserve">Client-Server Messaging System </w:t>
            </w:r>
            <w:r w:rsidR="009F3030">
              <w:rPr>
                <w:b/>
                <w:bCs/>
                <w:sz w:val="22"/>
                <w:szCs w:val="22"/>
              </w:rPr>
              <w:t>(</w:t>
            </w:r>
            <w:r w:rsidR="009F3030" w:rsidRPr="009F3030">
              <w:rPr>
                <w:b/>
                <w:bCs/>
                <w:sz w:val="22"/>
                <w:szCs w:val="22"/>
              </w:rPr>
              <w:t>Java, Swing, AWT, Socket Programming, Multithreading</w:t>
            </w:r>
            <w:r w:rsidR="009F3030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47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795381" w14:textId="31AF3409" w:rsidR="001F1519" w:rsidRDefault="00B47C3F">
            <w:pPr>
              <w:spacing w:line="220" w:lineRule="atLeas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Nov 2023</w:t>
            </w:r>
          </w:p>
        </w:tc>
      </w:tr>
    </w:tbl>
    <w:p w14:paraId="35A7A1E8" w14:textId="0E913C12" w:rsidR="001F1519" w:rsidRDefault="00000000">
      <w:pPr>
        <w:numPr>
          <w:ilvl w:val="0"/>
          <w:numId w:val="9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Implemented</w:t>
      </w:r>
      <w:r w:rsidR="00832FBB">
        <w:rPr>
          <w:sz w:val="22"/>
          <w:szCs w:val="22"/>
        </w:rPr>
        <w:t xml:space="preserve"> </w:t>
      </w:r>
      <w:r w:rsidR="00832FBB" w:rsidRPr="00832FBB">
        <w:rPr>
          <w:sz w:val="22"/>
          <w:szCs w:val="22"/>
        </w:rPr>
        <w:t>a client-server desktop chat application using Java Swing and AWT for graphical user interface design</w:t>
      </w:r>
    </w:p>
    <w:p w14:paraId="27F9C406" w14:textId="77777777" w:rsidR="00832FBB" w:rsidRDefault="00000000" w:rsidP="00832FBB">
      <w:pPr>
        <w:numPr>
          <w:ilvl w:val="0"/>
          <w:numId w:val="9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 xml:space="preserve">Interpreted real-time communication </w:t>
      </w:r>
      <w:r w:rsidR="00832FBB" w:rsidRPr="00832FBB">
        <w:rPr>
          <w:sz w:val="22"/>
          <w:szCs w:val="22"/>
        </w:rPr>
        <w:t>using Socket Programming with multithreaded server architecture for concurrent users</w:t>
      </w:r>
      <w:r w:rsidR="00832FBB">
        <w:rPr>
          <w:sz w:val="22"/>
          <w:szCs w:val="22"/>
        </w:rPr>
        <w:t xml:space="preserve"> </w:t>
      </w:r>
    </w:p>
    <w:p w14:paraId="289C7395" w14:textId="1876FDF8" w:rsidR="00832FBB" w:rsidRPr="00832FBB" w:rsidRDefault="00832FBB" w:rsidP="00832FBB">
      <w:pPr>
        <w:numPr>
          <w:ilvl w:val="0"/>
          <w:numId w:val="9"/>
        </w:numPr>
        <w:spacing w:line="220" w:lineRule="atLeast"/>
        <w:ind w:hanging="409"/>
        <w:rPr>
          <w:sz w:val="22"/>
          <w:szCs w:val="22"/>
        </w:rPr>
      </w:pPr>
      <w:r w:rsidRPr="00832FBB">
        <w:rPr>
          <w:sz w:val="22"/>
          <w:szCs w:val="22"/>
        </w:rPr>
        <w:t>Strengthened understanding of networking concepts, concurrency, and distributed system design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604"/>
        <w:gridCol w:w="2747"/>
        <w:gridCol w:w="928"/>
        <w:gridCol w:w="220"/>
      </w:tblGrid>
      <w:tr w:rsidR="001F1519" w14:paraId="4D39460B" w14:textId="77777777" w:rsidTr="009F3030">
        <w:tc>
          <w:tcPr>
            <w:tcW w:w="314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60528C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308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4BA885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442" w:type="pct"/>
            <w:vAlign w:val="center"/>
            <w:hideMark/>
          </w:tcPr>
          <w:p w14:paraId="718C99C1" w14:textId="77777777" w:rsidR="001F1519" w:rsidRDefault="001F151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9F37E19" w14:textId="77777777" w:rsidR="001F1519" w:rsidRDefault="001F1519">
            <w:pPr>
              <w:rPr>
                <w:sz w:val="22"/>
                <w:szCs w:val="22"/>
              </w:rPr>
            </w:pPr>
          </w:p>
        </w:tc>
      </w:tr>
      <w:tr w:rsidR="001F1519" w14:paraId="300072E4" w14:textId="77777777" w:rsidTr="009F3030">
        <w:tc>
          <w:tcPr>
            <w:tcW w:w="4453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410058" w14:textId="3BCF4152" w:rsidR="001F1519" w:rsidRDefault="00832FBB">
            <w:pPr>
              <w:spacing w:line="220" w:lineRule="atLeast"/>
              <w:rPr>
                <w:b/>
                <w:bCs/>
                <w:sz w:val="22"/>
                <w:szCs w:val="22"/>
              </w:rPr>
            </w:pPr>
            <w:r w:rsidRPr="00832FBB">
              <w:rPr>
                <w:b/>
                <w:bCs/>
                <w:sz w:val="22"/>
                <w:szCs w:val="22"/>
              </w:rPr>
              <w:t>Contact Management System</w:t>
            </w:r>
            <w:r>
              <w:rPr>
                <w:b/>
                <w:bCs/>
                <w:sz w:val="22"/>
                <w:szCs w:val="22"/>
              </w:rPr>
              <w:t xml:space="preserve"> (</w:t>
            </w:r>
            <w:r w:rsidRPr="00832FBB">
              <w:rPr>
                <w:b/>
                <w:bCs/>
                <w:sz w:val="22"/>
                <w:szCs w:val="22"/>
              </w:rPr>
              <w:t>React.js, Node.js, MongoDB Atlas, JWT, REST APIs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47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B6FC79" w14:textId="5F37B7AD" w:rsidR="001F1519" w:rsidRDefault="00B47C3F">
            <w:pPr>
              <w:spacing w:line="220" w:lineRule="atLeas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 2022</w:t>
            </w:r>
          </w:p>
        </w:tc>
      </w:tr>
    </w:tbl>
    <w:p w14:paraId="7D913AA0" w14:textId="65275607" w:rsidR="009F3030" w:rsidRPr="009F3030" w:rsidRDefault="00B27F9E" w:rsidP="009F3030">
      <w:pPr>
        <w:numPr>
          <w:ilvl w:val="0"/>
          <w:numId w:val="10"/>
        </w:numPr>
        <w:spacing w:line="220" w:lineRule="atLeast"/>
        <w:rPr>
          <w:sz w:val="22"/>
          <w:szCs w:val="22"/>
        </w:rPr>
      </w:pPr>
      <w:r w:rsidRPr="00B27F9E">
        <w:rPr>
          <w:sz w:val="22"/>
          <w:szCs w:val="22"/>
        </w:rPr>
        <w:t xml:space="preserve">Formulated </w:t>
      </w:r>
      <w:r w:rsidR="00832FBB" w:rsidRPr="00832FBB">
        <w:rPr>
          <w:sz w:val="22"/>
          <w:szCs w:val="22"/>
        </w:rPr>
        <w:t>a full-stack contact management system using React.js frontend, Node.js backend, and MongoDB Atlas database</w:t>
      </w:r>
    </w:p>
    <w:p w14:paraId="7A1DB195" w14:textId="77777777" w:rsidR="00832FBB" w:rsidRDefault="00B27F9E" w:rsidP="009F3030">
      <w:pPr>
        <w:numPr>
          <w:ilvl w:val="0"/>
          <w:numId w:val="10"/>
        </w:numPr>
        <w:spacing w:line="220" w:lineRule="atLeast"/>
        <w:rPr>
          <w:sz w:val="22"/>
          <w:szCs w:val="22"/>
        </w:rPr>
      </w:pPr>
      <w:r w:rsidRPr="00832FBB">
        <w:rPr>
          <w:sz w:val="22"/>
          <w:szCs w:val="22"/>
        </w:rPr>
        <w:t xml:space="preserve">Deployed </w:t>
      </w:r>
      <w:r w:rsidR="00832FBB" w:rsidRPr="00832FBB">
        <w:rPr>
          <w:sz w:val="22"/>
          <w:szCs w:val="22"/>
        </w:rPr>
        <w:t xml:space="preserve">secure RESTful APIs supporting full CRUD operations with JWT-based authentication and authorization </w:t>
      </w:r>
    </w:p>
    <w:p w14:paraId="08F7608E" w14:textId="4D980A26" w:rsidR="001F1519" w:rsidRDefault="00B27F9E" w:rsidP="00832FBB">
      <w:pPr>
        <w:numPr>
          <w:ilvl w:val="0"/>
          <w:numId w:val="10"/>
        </w:numPr>
        <w:spacing w:line="220" w:lineRule="atLeast"/>
        <w:rPr>
          <w:sz w:val="22"/>
          <w:szCs w:val="22"/>
        </w:rPr>
      </w:pPr>
      <w:r w:rsidRPr="00832FBB">
        <w:rPr>
          <w:sz w:val="22"/>
          <w:szCs w:val="22"/>
        </w:rPr>
        <w:t xml:space="preserve">Conceptualized </w:t>
      </w:r>
      <w:r w:rsidR="00832FBB" w:rsidRPr="00832FBB">
        <w:rPr>
          <w:sz w:val="22"/>
          <w:szCs w:val="22"/>
        </w:rPr>
        <w:t>responsive UI with real-time updates and client-side validation for seamless user experience</w:t>
      </w:r>
      <w:r w:rsidRPr="00832FBB">
        <w:rPr>
          <w:sz w:val="22"/>
          <w:szCs w:val="22"/>
        </w:rPr>
        <w:t> </w:t>
      </w:r>
    </w:p>
    <w:p w14:paraId="47ECA071" w14:textId="77777777" w:rsidR="00556ABA" w:rsidRPr="00832FBB" w:rsidRDefault="00556ABA" w:rsidP="00556ABA">
      <w:pPr>
        <w:spacing w:line="220" w:lineRule="atLeast"/>
        <w:ind w:left="720"/>
        <w:rPr>
          <w:sz w:val="22"/>
          <w:szCs w:val="22"/>
        </w:rPr>
      </w:pPr>
    </w:p>
    <w:p w14:paraId="153FDA04" w14:textId="77777777" w:rsidR="001F1519" w:rsidRDefault="00000000">
      <w:pPr>
        <w:pBdr>
          <w:bottom w:val="single" w:sz="24" w:space="0" w:color="808080"/>
        </w:pBdr>
        <w:spacing w:line="280" w:lineRule="atLeast"/>
        <w:rPr>
          <w:sz w:val="28"/>
          <w:szCs w:val="28"/>
        </w:rPr>
      </w:pPr>
      <w:r>
        <w:rPr>
          <w:sz w:val="28"/>
          <w:szCs w:val="28"/>
        </w:rPr>
        <w:t>Certifications</w:t>
      </w:r>
    </w:p>
    <w:p w14:paraId="4D9B884B" w14:textId="77777777" w:rsidR="001F1519" w:rsidRDefault="001F1519">
      <w:pPr>
        <w:spacing w:line="160" w:lineRule="atLeast"/>
        <w:rPr>
          <w:sz w:val="16"/>
          <w:szCs w:val="16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F1519" w14:paraId="37CDCF98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C891F7" w14:textId="77777777" w:rsidR="001F1519" w:rsidRDefault="00000000">
            <w:pPr>
              <w:spacing w:line="220" w:lineRule="atLeast"/>
              <w:rPr>
                <w:sz w:val="22"/>
                <w:szCs w:val="22"/>
              </w:rPr>
            </w:pPr>
            <w:r>
              <w:rPr>
                <w:rStyle w:val="fs15fw6undefined"/>
                <w:b/>
                <w:bCs/>
                <w:sz w:val="22"/>
                <w:szCs w:val="22"/>
              </w:rPr>
              <w:t>UNIX Essential Training</w:t>
            </w:r>
            <w:r>
              <w:rPr>
                <w:rStyle w:val="fs15fw6undefinedtdn"/>
                <w:b/>
                <w:bCs/>
                <w:sz w:val="22"/>
                <w:szCs w:val="22"/>
              </w:rPr>
              <w:t xml:space="preserve"> •</w:t>
            </w:r>
            <w:r>
              <w:rPr>
                <w:rStyle w:val="fs15fw4undefinedtdn"/>
                <w:sz w:val="22"/>
                <w:szCs w:val="22"/>
              </w:rPr>
              <w:t xml:space="preserve"> </w:t>
            </w:r>
            <w:r>
              <w:rPr>
                <w:rStyle w:val="fs15fw4undefined"/>
                <w:sz w:val="22"/>
                <w:szCs w:val="22"/>
              </w:rPr>
              <w:t>LinkedIn Learning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94A013" w14:textId="77777777" w:rsidR="001F1519" w:rsidRDefault="00000000">
            <w:pPr>
              <w:spacing w:line="220" w:lineRule="atLeast"/>
              <w:jc w:val="right"/>
              <w:rPr>
                <w:sz w:val="22"/>
                <w:szCs w:val="22"/>
              </w:rPr>
            </w:pPr>
            <w:r>
              <w:rPr>
                <w:rStyle w:val="fs15fw4undefined"/>
                <w:sz w:val="22"/>
                <w:szCs w:val="22"/>
              </w:rPr>
              <w:t>Jan 2026</w:t>
            </w:r>
          </w:p>
        </w:tc>
      </w:tr>
    </w:tbl>
    <w:p w14:paraId="6DA1DA20" w14:textId="5CCA2BC5" w:rsidR="001F1519" w:rsidRDefault="001F1519">
      <w:pPr>
        <w:spacing w:line="160" w:lineRule="atLeast"/>
        <w:rPr>
          <w:sz w:val="16"/>
          <w:szCs w:val="16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F1519" w14:paraId="6F875843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39EAA5" w14:textId="77777777" w:rsidR="001F1519" w:rsidRDefault="00000000">
            <w:pPr>
              <w:spacing w:line="220" w:lineRule="atLeast"/>
              <w:rPr>
                <w:sz w:val="22"/>
                <w:szCs w:val="22"/>
              </w:rPr>
            </w:pPr>
            <w:r>
              <w:rPr>
                <w:rStyle w:val="fs15fw6undefined"/>
                <w:b/>
                <w:bCs/>
                <w:sz w:val="22"/>
                <w:szCs w:val="22"/>
              </w:rPr>
              <w:t>AWS Cloud Foundations</w:t>
            </w:r>
            <w:r>
              <w:rPr>
                <w:rStyle w:val="fs15fw6undefinedtdn"/>
                <w:b/>
                <w:bCs/>
                <w:sz w:val="22"/>
                <w:szCs w:val="22"/>
              </w:rPr>
              <w:t xml:space="preserve"> •</w:t>
            </w:r>
            <w:r>
              <w:rPr>
                <w:rStyle w:val="fs15fw4undefinedtdn"/>
                <w:sz w:val="22"/>
                <w:szCs w:val="22"/>
              </w:rPr>
              <w:t xml:space="preserve"> </w:t>
            </w:r>
            <w:r>
              <w:rPr>
                <w:rStyle w:val="fs15fw4undefined"/>
                <w:sz w:val="22"/>
                <w:szCs w:val="22"/>
              </w:rPr>
              <w:t>Amazon Web Services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EBA0DF" w14:textId="77777777" w:rsidR="001F1519" w:rsidRDefault="00000000">
            <w:pPr>
              <w:spacing w:line="220" w:lineRule="atLeast"/>
              <w:jc w:val="right"/>
              <w:rPr>
                <w:sz w:val="22"/>
                <w:szCs w:val="22"/>
              </w:rPr>
            </w:pPr>
            <w:r>
              <w:rPr>
                <w:rStyle w:val="fs15fw4undefined"/>
                <w:sz w:val="22"/>
                <w:szCs w:val="22"/>
              </w:rPr>
              <w:t>Sep 2025</w:t>
            </w:r>
          </w:p>
        </w:tc>
      </w:tr>
    </w:tbl>
    <w:p w14:paraId="3651E698" w14:textId="52FE07D8" w:rsidR="001F1519" w:rsidRDefault="001F1519">
      <w:pPr>
        <w:spacing w:line="220" w:lineRule="atLeast"/>
        <w:rPr>
          <w:sz w:val="22"/>
          <w:szCs w:val="22"/>
        </w:rPr>
      </w:pPr>
    </w:p>
    <w:p w14:paraId="7F083067" w14:textId="77777777" w:rsidR="001F1519" w:rsidRDefault="00000000">
      <w:pPr>
        <w:pBdr>
          <w:bottom w:val="single" w:sz="24" w:space="0" w:color="808080"/>
        </w:pBdr>
        <w:spacing w:line="280" w:lineRule="atLeast"/>
        <w:rPr>
          <w:sz w:val="28"/>
          <w:szCs w:val="28"/>
        </w:rPr>
      </w:pPr>
      <w:r>
        <w:rPr>
          <w:sz w:val="28"/>
          <w:szCs w:val="28"/>
        </w:rPr>
        <w:t>Extracurricular</w:t>
      </w:r>
    </w:p>
    <w:p w14:paraId="7835E1CA" w14:textId="77777777" w:rsidR="001F1519" w:rsidRDefault="001F1519">
      <w:pPr>
        <w:spacing w:line="160" w:lineRule="atLeast"/>
        <w:rPr>
          <w:sz w:val="16"/>
          <w:szCs w:val="16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18"/>
        <w:gridCol w:w="3669"/>
        <w:gridCol w:w="6"/>
        <w:gridCol w:w="6"/>
      </w:tblGrid>
      <w:tr w:rsidR="001F1519" w14:paraId="4B68A3B1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2404AF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D4829E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9A3C774" w14:textId="77777777" w:rsidR="001F1519" w:rsidRDefault="001F151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B27A819" w14:textId="77777777" w:rsidR="001F1519" w:rsidRDefault="001F1519">
            <w:pPr>
              <w:rPr>
                <w:sz w:val="22"/>
                <w:szCs w:val="22"/>
              </w:rPr>
            </w:pPr>
          </w:p>
        </w:tc>
      </w:tr>
      <w:tr w:rsidR="001F1519" w14:paraId="397C57B6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5CAAA0" w14:textId="77777777" w:rsidR="001F1519" w:rsidRDefault="00000000">
            <w:pPr>
              <w:spacing w:line="220" w:lineRule="atLeas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CESS - PR Team</w:t>
            </w:r>
          </w:p>
        </w:tc>
        <w:tc>
          <w:tcPr>
            <w:tcW w:w="17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0A7020" w14:textId="77777777" w:rsidR="001F1519" w:rsidRDefault="001F1519">
            <w:pPr>
              <w:spacing w:line="220" w:lineRule="atLeast"/>
              <w:jc w:val="right"/>
              <w:rPr>
                <w:sz w:val="22"/>
                <w:szCs w:val="22"/>
              </w:rPr>
            </w:pPr>
          </w:p>
        </w:tc>
      </w:tr>
    </w:tbl>
    <w:p w14:paraId="723DC405" w14:textId="77777777" w:rsidR="001F1519" w:rsidRDefault="001F1519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F1519" w14:paraId="6E7512CA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95EB07" w14:textId="7B0C9372" w:rsidR="001F1519" w:rsidRDefault="00000000">
            <w:pPr>
              <w:spacing w:line="220" w:lineRule="atLeast"/>
              <w:rPr>
                <w:sz w:val="22"/>
                <w:szCs w:val="22"/>
              </w:rPr>
            </w:pPr>
            <w:r>
              <w:rPr>
                <w:rStyle w:val="fs15fw4undefined"/>
                <w:sz w:val="22"/>
                <w:szCs w:val="22"/>
              </w:rPr>
              <w:t>G</w:t>
            </w:r>
            <w:r w:rsidR="00B47C3F">
              <w:rPr>
                <w:rStyle w:val="fs15fw4undefined"/>
                <w:sz w:val="22"/>
                <w:szCs w:val="22"/>
              </w:rPr>
              <w:t>uru Nanak Dev University</w:t>
            </w:r>
            <w:r>
              <w:rPr>
                <w:rStyle w:val="fs15fw4undefinedtdn"/>
                <w:sz w:val="22"/>
                <w:szCs w:val="22"/>
              </w:rPr>
              <w:t xml:space="preserve"> • </w:t>
            </w:r>
            <w:r>
              <w:rPr>
                <w:rStyle w:val="fs15fw4undefined"/>
                <w:sz w:val="22"/>
                <w:szCs w:val="22"/>
              </w:rPr>
              <w:t>Amritsar, India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664516" w14:textId="77777777" w:rsidR="001F1519" w:rsidRDefault="001F1519">
            <w:pPr>
              <w:spacing w:line="220" w:lineRule="atLeast"/>
              <w:jc w:val="right"/>
              <w:rPr>
                <w:sz w:val="22"/>
                <w:szCs w:val="22"/>
              </w:rPr>
            </w:pPr>
          </w:p>
        </w:tc>
      </w:tr>
    </w:tbl>
    <w:p w14:paraId="78F5F403" w14:textId="19E63C29" w:rsidR="001F1519" w:rsidRPr="00832FBB" w:rsidRDefault="00000000" w:rsidP="00832FBB">
      <w:pPr>
        <w:numPr>
          <w:ilvl w:val="0"/>
          <w:numId w:val="11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Organized a campus workshop attended by 100+ students, managing logistics and speaker engagement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18"/>
        <w:gridCol w:w="3669"/>
        <w:gridCol w:w="6"/>
        <w:gridCol w:w="6"/>
      </w:tblGrid>
      <w:tr w:rsidR="001F1519" w14:paraId="18D16B1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9F0B88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8A1E3A" w14:textId="77777777" w:rsidR="001F1519" w:rsidRDefault="001F151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BB644EC" w14:textId="77777777" w:rsidR="001F1519" w:rsidRDefault="001F1519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A7F183C" w14:textId="77777777" w:rsidR="001F1519" w:rsidRDefault="001F1519">
            <w:pPr>
              <w:rPr>
                <w:sz w:val="22"/>
                <w:szCs w:val="22"/>
              </w:rPr>
            </w:pPr>
          </w:p>
        </w:tc>
      </w:tr>
      <w:tr w:rsidR="001F1519" w14:paraId="485C7ED5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057100" w14:textId="77777777" w:rsidR="001F1519" w:rsidRDefault="00000000">
            <w:pPr>
              <w:spacing w:line="220" w:lineRule="atLeas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Class representative</w:t>
            </w:r>
          </w:p>
        </w:tc>
        <w:tc>
          <w:tcPr>
            <w:tcW w:w="17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CCD036" w14:textId="77777777" w:rsidR="001F1519" w:rsidRDefault="001F1519">
            <w:pPr>
              <w:spacing w:line="220" w:lineRule="atLeast"/>
              <w:jc w:val="right"/>
              <w:rPr>
                <w:sz w:val="22"/>
                <w:szCs w:val="22"/>
              </w:rPr>
            </w:pPr>
          </w:p>
        </w:tc>
      </w:tr>
    </w:tbl>
    <w:p w14:paraId="1F7A9BB4" w14:textId="77777777" w:rsidR="001F1519" w:rsidRDefault="001F1519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F1519" w14:paraId="6512A04D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B41890" w14:textId="77777777" w:rsidR="001F1519" w:rsidRDefault="00000000">
            <w:pPr>
              <w:spacing w:line="220" w:lineRule="atLeast"/>
              <w:rPr>
                <w:sz w:val="22"/>
                <w:szCs w:val="22"/>
              </w:rPr>
            </w:pPr>
            <w:r>
              <w:rPr>
                <w:rStyle w:val="fs15fw4undefined"/>
                <w:sz w:val="22"/>
                <w:szCs w:val="22"/>
              </w:rPr>
              <w:t>Guru Nanak Dev University</w:t>
            </w:r>
            <w:r>
              <w:rPr>
                <w:rStyle w:val="fs15fw4undefinedtdn"/>
                <w:sz w:val="22"/>
                <w:szCs w:val="22"/>
              </w:rPr>
              <w:t xml:space="preserve"> • </w:t>
            </w:r>
            <w:r>
              <w:rPr>
                <w:rStyle w:val="fs15fw4undefined"/>
                <w:sz w:val="22"/>
                <w:szCs w:val="22"/>
              </w:rPr>
              <w:t>Amritsar, India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1F33CA" w14:textId="77777777" w:rsidR="001F1519" w:rsidRDefault="001F1519">
            <w:pPr>
              <w:spacing w:line="220" w:lineRule="atLeast"/>
              <w:jc w:val="right"/>
              <w:rPr>
                <w:sz w:val="22"/>
                <w:szCs w:val="22"/>
              </w:rPr>
            </w:pPr>
          </w:p>
        </w:tc>
      </w:tr>
    </w:tbl>
    <w:p w14:paraId="169C9499" w14:textId="77777777" w:rsidR="001F1519" w:rsidRDefault="00000000">
      <w:pPr>
        <w:numPr>
          <w:ilvl w:val="0"/>
          <w:numId w:val="12"/>
        </w:numPr>
        <w:spacing w:line="220" w:lineRule="atLeast"/>
        <w:ind w:hanging="409"/>
        <w:rPr>
          <w:sz w:val="22"/>
          <w:szCs w:val="22"/>
        </w:rPr>
      </w:pPr>
      <w:r>
        <w:rPr>
          <w:sz w:val="22"/>
          <w:szCs w:val="22"/>
        </w:rPr>
        <w:t>Represented student concerns and facilitated communication between faculty and peers</w:t>
      </w:r>
    </w:p>
    <w:sectPr w:rsidR="001F1519">
      <w:pgSz w:w="12225" w:h="15810"/>
      <w:pgMar w:top="863" w:right="863" w:bottom="863" w:left="863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8A6C0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209D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E388B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01424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FEC0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7274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56B3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0AB5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652F5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B9EC2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9E76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3A695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11A47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A28A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17C35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5462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1A83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28CE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4EE6F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DE7F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80C6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EFE81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C0B6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E2475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C5C72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83CCF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6849F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FC882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8454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70C17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FA04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45E65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5C18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200D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0D0B6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7F686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69665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564F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1CC82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57644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6ADB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9AFA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D8A4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C581E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6A8E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9A0DF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98C1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587F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C060F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5ED8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6C46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66DD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6C51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282D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4CE73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B85B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E5C7F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C94ED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E892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15697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7DAE8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F8DA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FE17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127C8C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2835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2EEC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CC6D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92F6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BF872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D03E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E60D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2BC66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9788A1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82B6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46B4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1F0A6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7297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6C81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A604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6893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1CFF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697645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2C4B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4275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2864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A47A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E44AE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26462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EC18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DE3C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954603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6EFB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EC4B3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4E9B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8021C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E5251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5AE5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5D42A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D8FB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3788A7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44B3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D60D1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BEA3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8075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6E31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5FEC2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8641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48A7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404841206">
    <w:abstractNumId w:val="0"/>
  </w:num>
  <w:num w:numId="2" w16cid:durableId="1279604508">
    <w:abstractNumId w:val="1"/>
  </w:num>
  <w:num w:numId="3" w16cid:durableId="1288900903">
    <w:abstractNumId w:val="2"/>
  </w:num>
  <w:num w:numId="4" w16cid:durableId="1999072185">
    <w:abstractNumId w:val="3"/>
  </w:num>
  <w:num w:numId="5" w16cid:durableId="2111588310">
    <w:abstractNumId w:val="4"/>
  </w:num>
  <w:num w:numId="6" w16cid:durableId="2085488064">
    <w:abstractNumId w:val="5"/>
  </w:num>
  <w:num w:numId="7" w16cid:durableId="1117068862">
    <w:abstractNumId w:val="6"/>
  </w:num>
  <w:num w:numId="8" w16cid:durableId="1730420864">
    <w:abstractNumId w:val="7"/>
  </w:num>
  <w:num w:numId="9" w16cid:durableId="2073232452">
    <w:abstractNumId w:val="8"/>
  </w:num>
  <w:num w:numId="10" w16cid:durableId="2140218780">
    <w:abstractNumId w:val="9"/>
  </w:num>
  <w:num w:numId="11" w16cid:durableId="1927422112">
    <w:abstractNumId w:val="10"/>
  </w:num>
  <w:num w:numId="12" w16cid:durableId="396975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519"/>
    <w:rsid w:val="0011654D"/>
    <w:rsid w:val="001F1519"/>
    <w:rsid w:val="0031590E"/>
    <w:rsid w:val="003D4938"/>
    <w:rsid w:val="003E5476"/>
    <w:rsid w:val="003F71BF"/>
    <w:rsid w:val="00535AC1"/>
    <w:rsid w:val="00556ABA"/>
    <w:rsid w:val="00556E74"/>
    <w:rsid w:val="00621309"/>
    <w:rsid w:val="00657E34"/>
    <w:rsid w:val="0067224C"/>
    <w:rsid w:val="00832FBB"/>
    <w:rsid w:val="008709E6"/>
    <w:rsid w:val="008844C5"/>
    <w:rsid w:val="008A6236"/>
    <w:rsid w:val="00947DD6"/>
    <w:rsid w:val="009F3030"/>
    <w:rsid w:val="00A70567"/>
    <w:rsid w:val="00AB36BA"/>
    <w:rsid w:val="00B27F9E"/>
    <w:rsid w:val="00B47C3F"/>
    <w:rsid w:val="00C2438B"/>
    <w:rsid w:val="00CC7DDE"/>
    <w:rsid w:val="00E5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10E2A"/>
  <w15:docId w15:val="{BC91E330-5F42-B54C-A995-F5BB0BE0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table" w:customStyle="1" w:styleId="w100three-column-section">
    <w:name w:val="w100 three-column-section"/>
    <w:basedOn w:val="TableNormal"/>
    <w:tblPr/>
  </w:style>
  <w:style w:type="table" w:customStyle="1" w:styleId="tableMsoNormalTable">
    <w:name w:val="table_MsoNormalTable"/>
    <w:basedOn w:val="TableNormal"/>
    <w:tblPr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5fw4undefinedtdn">
    <w:name w:val="fs15 fw4 undefined tdn"/>
    <w:basedOn w:val="DefaultParagraphFont"/>
  </w:style>
  <w:style w:type="character" w:customStyle="1" w:styleId="fs15fw4undefined">
    <w:name w:val="fs15 fw4 undefined"/>
    <w:basedOn w:val="DefaultParagraphFont"/>
  </w:style>
  <w:style w:type="character" w:customStyle="1" w:styleId="fs15fw6undefinedtdn">
    <w:name w:val="fs15 fw6 undefined tdn"/>
    <w:basedOn w:val="DefaultParagraphFont"/>
  </w:style>
  <w:style w:type="character" w:customStyle="1" w:styleId="fs15fw6undefined">
    <w:name w:val="fs15 fw6 undefined"/>
    <w:basedOn w:val="DefaultParagraphFont"/>
  </w:style>
  <w:style w:type="paragraph" w:customStyle="1" w:styleId="font-claude-response-body">
    <w:name w:val="font-claude-response-body"/>
    <w:basedOn w:val="Normal"/>
    <w:rsid w:val="00CC7DDE"/>
    <w:pPr>
      <w:spacing w:before="100" w:beforeAutospacing="1" w:after="100" w:afterAutospacing="1"/>
    </w:pPr>
    <w:rPr>
      <w:lang w:val="en-CA" w:bidi="pa-IN"/>
    </w:rPr>
  </w:style>
  <w:style w:type="paragraph" w:styleId="ListParagraph">
    <w:name w:val="List Paragraph"/>
    <w:basedOn w:val="Normal"/>
    <w:uiPriority w:val="34"/>
    <w:qFormat/>
    <w:rsid w:val="00947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smeen-bajwa-15078020a" TargetMode="External"/><Relationship Id="rId5" Type="http://schemas.openxmlformats.org/officeDocument/2006/relationships/hyperlink" Target="mailto:jasmeen1@uwindsor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Jasmeen Kaur</cp:lastModifiedBy>
  <cp:revision>5</cp:revision>
  <dcterms:created xsi:type="dcterms:W3CDTF">2026-04-26T19:25:00Z</dcterms:created>
  <dcterms:modified xsi:type="dcterms:W3CDTF">2026-04-26T19:45:00Z</dcterms:modified>
</cp:coreProperties>
</file>